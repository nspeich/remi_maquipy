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D60E5C" w14:textId="10CCD09B" w:rsidR="00B616D6" w:rsidRDefault="00B616D6" w:rsidP="00B616D6">
      <w:pPr>
        <w:widowControl/>
        <w:adjustRightInd w:val="0"/>
        <w:jc w:val="center"/>
        <w:rPr>
          <w:rFonts w:ascii="AppleSystemUIFont" w:eastAsiaTheme="minorHAnsi" w:hAnsi="AppleSystemUIFont" w:cs="AppleSystemUIFont"/>
          <w:b/>
          <w:bCs/>
          <w:i/>
          <w:iCs/>
          <w:sz w:val="26"/>
          <w:szCs w:val="26"/>
          <w:u w:val="single"/>
          <w:lang w:val="fr-FR"/>
        </w:rPr>
      </w:pPr>
      <w:r w:rsidRPr="00B616D6">
        <w:rPr>
          <w:rFonts w:ascii="AppleSystemUIFont" w:eastAsiaTheme="minorHAnsi" w:hAnsi="AppleSystemUIFont" w:cs="AppleSystemUIFont"/>
          <w:b/>
          <w:bCs/>
          <w:i/>
          <w:iCs/>
          <w:sz w:val="26"/>
          <w:szCs w:val="26"/>
          <w:u w:val="single"/>
          <w:lang w:val="fr-FR"/>
        </w:rPr>
        <w:t>FORMULARIO DE SOLICITUD DE CRÉDITO - MAQUINARIA PESADA</w:t>
      </w:r>
    </w:p>
    <w:p w14:paraId="1C6B83C8" w14:textId="63AB4F58" w:rsidR="00B616D6" w:rsidRDefault="00B616D6" w:rsidP="00B616D6">
      <w:pPr>
        <w:widowControl/>
        <w:adjustRightInd w:val="0"/>
        <w:jc w:val="center"/>
        <w:rPr>
          <w:rFonts w:ascii="AppleSystemUIFont" w:eastAsiaTheme="minorHAnsi" w:hAnsi="AppleSystemUIFont" w:cs="AppleSystemUIFont"/>
          <w:b/>
          <w:bCs/>
          <w:i/>
          <w:iCs/>
          <w:sz w:val="26"/>
          <w:szCs w:val="26"/>
          <w:u w:val="single"/>
          <w:lang w:val="fr-FR"/>
        </w:rPr>
      </w:pPr>
    </w:p>
    <w:p w14:paraId="3E0FCBF2" w14:textId="77777777" w:rsidR="00B616D6" w:rsidRPr="00B616D6" w:rsidRDefault="00B616D6" w:rsidP="00B616D6">
      <w:pPr>
        <w:widowControl/>
        <w:adjustRightInd w:val="0"/>
        <w:jc w:val="center"/>
        <w:rPr>
          <w:rFonts w:ascii="AppleSystemUIFont" w:eastAsiaTheme="minorHAnsi" w:hAnsi="AppleSystemUIFont" w:cs="AppleSystemUIFont"/>
          <w:b/>
          <w:bCs/>
          <w:i/>
          <w:iCs/>
          <w:sz w:val="26"/>
          <w:szCs w:val="26"/>
          <w:u w:val="single"/>
          <w:lang w:val="fr-FR"/>
        </w:rPr>
      </w:pPr>
    </w:p>
    <w:p w14:paraId="52F1DDAD" w14:textId="7F0FC8BE" w:rsidR="00B616D6" w:rsidRDefault="00B616D6" w:rsidP="00B616D6">
      <w:pPr>
        <w:widowControl/>
        <w:adjustRightInd w:val="0"/>
        <w:rPr>
          <w:rFonts w:ascii="AppleSystemUIFont" w:eastAsiaTheme="minorHAnsi" w:hAnsi="AppleSystemUIFont" w:cs="AppleSystemUIFont"/>
          <w:lang w:val="fr-FR"/>
        </w:rPr>
      </w:pPr>
      <w:r w:rsidRPr="00B616D6">
        <w:rPr>
          <w:rFonts w:ascii="AppleSystemUIFont" w:eastAsiaTheme="minorHAnsi" w:hAnsi="AppleSystemUIFont" w:cs="AppleSystemUIFont"/>
          <w:b/>
          <w:bCs/>
          <w:lang w:val="fr-FR"/>
        </w:rPr>
        <w:t>Instrucciones:</w:t>
      </w:r>
      <w:r w:rsidRPr="00B616D6">
        <w:rPr>
          <w:rFonts w:ascii="AppleSystemUIFont" w:eastAsiaTheme="minorHAnsi" w:hAnsi="AppleSystemUIFont" w:cs="AppleSystemUIFont"/>
          <w:lang w:val="fr-FR"/>
        </w:rPr>
        <w:t xml:space="preserve"> Complete todos los campos con letra legible y adjunte la totalidad de los requisitos documentales solicitados según su perfil jurídico.</w:t>
      </w:r>
    </w:p>
    <w:p w14:paraId="1B952C51" w14:textId="77777777" w:rsidR="00B616D6" w:rsidRPr="00B616D6" w:rsidRDefault="00B616D6" w:rsidP="00B616D6">
      <w:pPr>
        <w:widowControl/>
        <w:adjustRightInd w:val="0"/>
        <w:rPr>
          <w:rFonts w:ascii="AppleSystemUIFont" w:eastAsiaTheme="minorHAnsi" w:hAnsi="AppleSystemUIFont" w:cs="AppleSystemUIFont"/>
          <w:lang w:val="fr-FR"/>
        </w:rPr>
      </w:pPr>
    </w:p>
    <w:p w14:paraId="23D2123C" w14:textId="533EF9A2" w:rsidR="00B616D6" w:rsidRPr="00B616D6" w:rsidRDefault="00B616D6" w:rsidP="00B616D6">
      <w:pPr>
        <w:pStyle w:val="Paragraphedeliste"/>
        <w:widowControl/>
        <w:numPr>
          <w:ilvl w:val="0"/>
          <w:numId w:val="6"/>
        </w:numPr>
        <w:adjustRightInd w:val="0"/>
        <w:rPr>
          <w:rFonts w:ascii="AppleSystemUIFont" w:eastAsiaTheme="minorHAnsi" w:hAnsi="AppleSystemUIFont" w:cs="AppleSystemUIFont"/>
          <w:b/>
          <w:bCs/>
          <w:lang w:val="fr-FR"/>
        </w:rPr>
      </w:pPr>
      <w:r w:rsidRPr="00B616D6">
        <w:rPr>
          <w:rFonts w:ascii="AppleSystemUIFont" w:eastAsiaTheme="minorHAnsi" w:hAnsi="AppleSystemUIFont" w:cs="AppleSystemUIFont"/>
          <w:b/>
          <w:bCs/>
          <w:lang w:val="fr-FR"/>
        </w:rPr>
        <w:t>DATOS DEL SOLICITANTE</w:t>
      </w:r>
    </w:p>
    <w:p w14:paraId="44718D1A" w14:textId="77777777" w:rsidR="00B616D6" w:rsidRPr="00B616D6" w:rsidRDefault="00B616D6" w:rsidP="00B616D6">
      <w:pPr>
        <w:widowControl/>
        <w:adjustRightInd w:val="0"/>
        <w:ind w:left="360"/>
        <w:rPr>
          <w:rFonts w:ascii="AppleSystemUIFont" w:eastAsiaTheme="minorHAnsi" w:hAnsi="AppleSystemUIFont" w:cs="AppleSystemUIFont"/>
          <w:b/>
          <w:bCs/>
          <w:lang w:val="fr-FR"/>
        </w:rPr>
      </w:pPr>
    </w:p>
    <w:p w14:paraId="4D126036" w14:textId="77777777" w:rsidR="00B616D6" w:rsidRPr="00B616D6" w:rsidRDefault="00B616D6" w:rsidP="00B616D6">
      <w:pPr>
        <w:widowControl/>
        <w:numPr>
          <w:ilvl w:val="0"/>
          <w:numId w:val="2"/>
        </w:numPr>
        <w:adjustRightInd w:val="0"/>
        <w:ind w:left="0" w:firstLine="0"/>
        <w:rPr>
          <w:rFonts w:ascii="AppleSystemUIFont" w:eastAsiaTheme="minorHAnsi" w:hAnsi="AppleSystemUIFont" w:cs="AppleSystemUIFont"/>
          <w:lang w:val="fr-FR"/>
        </w:rPr>
      </w:pPr>
      <w:r w:rsidRPr="00B616D6">
        <w:rPr>
          <w:rFonts w:ascii="AppleSystemUIFont" w:eastAsiaTheme="minorHAnsi" w:hAnsi="AppleSystemUIFont" w:cs="AppleSystemUIFont"/>
          <w:b/>
          <w:bCs/>
          <w:lang w:val="fr-FR"/>
        </w:rPr>
        <w:t>Nombres y Apellidos / Razón Social:</w:t>
      </w:r>
      <w:r w:rsidRPr="00B616D6">
        <w:rPr>
          <w:rFonts w:ascii="AppleSystemUIFont" w:eastAsiaTheme="minorHAnsi" w:hAnsi="AppleSystemUIFont" w:cs="AppleSystemUIFont"/>
          <w:lang w:val="fr-FR"/>
        </w:rPr>
        <w:t xml:space="preserve"> __________________________________________________</w:t>
      </w:r>
    </w:p>
    <w:p w14:paraId="5501DE58" w14:textId="77777777" w:rsidR="00B616D6" w:rsidRPr="00B616D6" w:rsidRDefault="00B616D6" w:rsidP="00B616D6">
      <w:pPr>
        <w:widowControl/>
        <w:numPr>
          <w:ilvl w:val="0"/>
          <w:numId w:val="2"/>
        </w:numPr>
        <w:adjustRightInd w:val="0"/>
        <w:ind w:left="0" w:firstLine="0"/>
        <w:rPr>
          <w:rFonts w:ascii="AppleSystemUIFont" w:eastAsiaTheme="minorHAnsi" w:hAnsi="AppleSystemUIFont" w:cs="AppleSystemUIFont"/>
          <w:lang w:val="fr-FR"/>
        </w:rPr>
      </w:pPr>
      <w:r w:rsidRPr="00B616D6">
        <w:rPr>
          <w:rFonts w:ascii="AppleSystemUIFont" w:eastAsiaTheme="minorHAnsi" w:hAnsi="AppleSystemUIFont" w:cs="AppleSystemUIFont"/>
          <w:b/>
          <w:bCs/>
          <w:lang w:val="fr-FR"/>
        </w:rPr>
        <w:t>C.I. N° / R.U.C.:</w:t>
      </w:r>
      <w:r w:rsidRPr="00B616D6">
        <w:rPr>
          <w:rFonts w:ascii="AppleSystemUIFont" w:eastAsiaTheme="minorHAnsi" w:hAnsi="AppleSystemUIFont" w:cs="AppleSystemUIFont"/>
          <w:lang w:val="fr-FR"/>
        </w:rPr>
        <w:t xml:space="preserve"> ________________________ </w:t>
      </w:r>
      <w:r w:rsidRPr="00B616D6">
        <w:rPr>
          <w:rFonts w:ascii="AppleSystemUIFont" w:eastAsiaTheme="minorHAnsi" w:hAnsi="AppleSystemUIFont" w:cs="AppleSystemUIFont"/>
          <w:b/>
          <w:bCs/>
          <w:lang w:val="fr-FR"/>
        </w:rPr>
        <w:t>Estado Civil (si aplica):</w:t>
      </w:r>
      <w:r w:rsidRPr="00B616D6">
        <w:rPr>
          <w:rFonts w:ascii="AppleSystemUIFont" w:eastAsiaTheme="minorHAnsi" w:hAnsi="AppleSystemUIFont" w:cs="AppleSystemUIFont"/>
          <w:lang w:val="fr-FR"/>
        </w:rPr>
        <w:t xml:space="preserve"> ___________________</w:t>
      </w:r>
    </w:p>
    <w:p w14:paraId="43BBB0EF" w14:textId="77777777" w:rsidR="00B616D6" w:rsidRPr="00B616D6" w:rsidRDefault="00B616D6" w:rsidP="00B616D6">
      <w:pPr>
        <w:widowControl/>
        <w:numPr>
          <w:ilvl w:val="0"/>
          <w:numId w:val="2"/>
        </w:numPr>
        <w:adjustRightInd w:val="0"/>
        <w:ind w:left="0" w:firstLine="0"/>
        <w:rPr>
          <w:rFonts w:ascii="AppleSystemUIFont" w:eastAsiaTheme="minorHAnsi" w:hAnsi="AppleSystemUIFont" w:cs="AppleSystemUIFont"/>
          <w:lang w:val="fr-FR"/>
        </w:rPr>
      </w:pPr>
      <w:r w:rsidRPr="00B616D6">
        <w:rPr>
          <w:rFonts w:ascii="AppleSystemUIFont" w:eastAsiaTheme="minorHAnsi" w:hAnsi="AppleSystemUIFont" w:cs="AppleSystemUIFont"/>
          <w:b/>
          <w:bCs/>
          <w:lang w:val="fr-FR"/>
        </w:rPr>
        <w:t>Dirección Física / Domicilio Legal:</w:t>
      </w:r>
      <w:r w:rsidRPr="00B616D6">
        <w:rPr>
          <w:rFonts w:ascii="AppleSystemUIFont" w:eastAsiaTheme="minorHAnsi" w:hAnsi="AppleSystemUIFont" w:cs="AppleSystemUIFont"/>
          <w:lang w:val="fr-FR"/>
        </w:rPr>
        <w:t xml:space="preserve"> ____________________________________________________</w:t>
      </w:r>
    </w:p>
    <w:p w14:paraId="127F87EF" w14:textId="77777777" w:rsidR="00B616D6" w:rsidRPr="00B616D6" w:rsidRDefault="00B616D6" w:rsidP="00B616D6">
      <w:pPr>
        <w:widowControl/>
        <w:numPr>
          <w:ilvl w:val="0"/>
          <w:numId w:val="2"/>
        </w:numPr>
        <w:adjustRightInd w:val="0"/>
        <w:ind w:left="0" w:firstLine="0"/>
        <w:rPr>
          <w:rFonts w:ascii="AppleSystemUIFont" w:eastAsiaTheme="minorHAnsi" w:hAnsi="AppleSystemUIFont" w:cs="AppleSystemUIFont"/>
          <w:lang w:val="fr-FR"/>
        </w:rPr>
      </w:pPr>
      <w:r w:rsidRPr="00B616D6">
        <w:rPr>
          <w:rFonts w:ascii="AppleSystemUIFont" w:eastAsiaTheme="minorHAnsi" w:hAnsi="AppleSystemUIFont" w:cs="AppleSystemUIFont"/>
          <w:b/>
          <w:bCs/>
          <w:lang w:val="fr-FR"/>
        </w:rPr>
        <w:t>Teléfono Celular:</w:t>
      </w:r>
      <w:r w:rsidRPr="00B616D6">
        <w:rPr>
          <w:rFonts w:ascii="AppleSystemUIFont" w:eastAsiaTheme="minorHAnsi" w:hAnsi="AppleSystemUIFont" w:cs="AppleSystemUIFont"/>
          <w:lang w:val="fr-FR"/>
        </w:rPr>
        <w:t xml:space="preserve"> ____________________ </w:t>
      </w:r>
      <w:r w:rsidRPr="00B616D6">
        <w:rPr>
          <w:rFonts w:ascii="AppleSystemUIFont" w:eastAsiaTheme="minorHAnsi" w:hAnsi="AppleSystemUIFont" w:cs="AppleSystemUIFont"/>
          <w:b/>
          <w:bCs/>
          <w:lang w:val="fr-FR"/>
        </w:rPr>
        <w:t>Correo Electrónico:</w:t>
      </w:r>
      <w:r w:rsidRPr="00B616D6">
        <w:rPr>
          <w:rFonts w:ascii="AppleSystemUIFont" w:eastAsiaTheme="minorHAnsi" w:hAnsi="AppleSystemUIFont" w:cs="AppleSystemUIFont"/>
          <w:lang w:val="fr-FR"/>
        </w:rPr>
        <w:t xml:space="preserve"> _________________________</w:t>
      </w:r>
    </w:p>
    <w:p w14:paraId="2658E0FA" w14:textId="77777777" w:rsidR="00B616D6" w:rsidRDefault="00B616D6" w:rsidP="00B616D6">
      <w:pPr>
        <w:widowControl/>
        <w:adjustRightInd w:val="0"/>
        <w:rPr>
          <w:rFonts w:ascii="AppleSystemUIFont" w:eastAsiaTheme="minorHAnsi" w:hAnsi="AppleSystemUIFont" w:cs="AppleSystemUIFont"/>
          <w:b/>
          <w:bCs/>
          <w:lang w:val="fr-FR"/>
        </w:rPr>
      </w:pPr>
    </w:p>
    <w:p w14:paraId="418E9DC3" w14:textId="42E97A82" w:rsidR="00B616D6" w:rsidRDefault="00B616D6" w:rsidP="00B616D6">
      <w:pPr>
        <w:widowControl/>
        <w:adjustRightInd w:val="0"/>
        <w:rPr>
          <w:rFonts w:ascii="AppleSystemUIFont" w:eastAsiaTheme="minorHAnsi" w:hAnsi="AppleSystemUIFont" w:cs="AppleSystemUIFont"/>
          <w:b/>
          <w:bCs/>
          <w:lang w:val="fr-FR"/>
        </w:rPr>
      </w:pPr>
      <w:r>
        <w:rPr>
          <w:rFonts w:ascii="AppleSystemUIFont" w:eastAsiaTheme="minorHAnsi" w:hAnsi="AppleSystemUIFont" w:cs="AppleSystemUIFont"/>
          <w:b/>
          <w:bCs/>
          <w:lang w:val="fr-FR"/>
        </w:rPr>
        <w:t xml:space="preserve">       </w:t>
      </w:r>
      <w:r w:rsidRPr="00B616D6">
        <w:rPr>
          <w:rFonts w:ascii="AppleSystemUIFont" w:eastAsiaTheme="minorHAnsi" w:hAnsi="AppleSystemUIFont" w:cs="AppleSystemUIFont"/>
          <w:b/>
          <w:bCs/>
          <w:lang w:val="fr-FR"/>
        </w:rPr>
        <w:t>2. DATOS DE LA OPERACIÓN</w:t>
      </w:r>
    </w:p>
    <w:p w14:paraId="424BD9E2" w14:textId="77777777" w:rsidR="00B616D6" w:rsidRPr="00B616D6" w:rsidRDefault="00B616D6" w:rsidP="00B616D6">
      <w:pPr>
        <w:widowControl/>
        <w:adjustRightInd w:val="0"/>
        <w:rPr>
          <w:rFonts w:ascii="AppleSystemUIFont" w:eastAsiaTheme="minorHAnsi" w:hAnsi="AppleSystemUIFont" w:cs="AppleSystemUIFont"/>
          <w:b/>
          <w:bCs/>
          <w:lang w:val="fr-FR"/>
        </w:rPr>
      </w:pPr>
    </w:p>
    <w:p w14:paraId="174715B0" w14:textId="77777777" w:rsidR="00B616D6" w:rsidRPr="00B616D6" w:rsidRDefault="00B616D6" w:rsidP="00B616D6">
      <w:pPr>
        <w:widowControl/>
        <w:numPr>
          <w:ilvl w:val="0"/>
          <w:numId w:val="3"/>
        </w:numPr>
        <w:adjustRightInd w:val="0"/>
        <w:ind w:left="0" w:firstLine="0"/>
        <w:rPr>
          <w:rFonts w:ascii="AppleSystemUIFont" w:eastAsiaTheme="minorHAnsi" w:hAnsi="AppleSystemUIFont" w:cs="AppleSystemUIFont"/>
          <w:lang w:val="fr-FR"/>
        </w:rPr>
      </w:pPr>
      <w:r w:rsidRPr="00B616D6">
        <w:rPr>
          <w:rFonts w:ascii="AppleSystemUIFont" w:eastAsiaTheme="minorHAnsi" w:hAnsi="AppleSystemUIFont" w:cs="AppleSystemUIFont"/>
          <w:b/>
          <w:bCs/>
          <w:lang w:val="fr-FR"/>
        </w:rPr>
        <w:t>Modelo de Excavadora:</w:t>
      </w:r>
      <w:r w:rsidRPr="00B616D6">
        <w:rPr>
          <w:rFonts w:ascii="AppleSystemUIFont" w:eastAsiaTheme="minorHAnsi" w:hAnsi="AppleSystemUIFont" w:cs="AppleSystemUIFont"/>
          <w:lang w:val="fr-FR"/>
        </w:rPr>
        <w:t xml:space="preserve"> ________________________ </w:t>
      </w:r>
      <w:r w:rsidRPr="00B616D6">
        <w:rPr>
          <w:rFonts w:ascii="AppleSystemUIFont" w:eastAsiaTheme="minorHAnsi" w:hAnsi="AppleSystemUIFont" w:cs="AppleSystemUIFont"/>
          <w:b/>
          <w:bCs/>
          <w:lang w:val="fr-FR"/>
        </w:rPr>
        <w:t>Precio de Venta (USD):</w:t>
      </w:r>
      <w:r w:rsidRPr="00B616D6">
        <w:rPr>
          <w:rFonts w:ascii="AppleSystemUIFont" w:eastAsiaTheme="minorHAnsi" w:hAnsi="AppleSystemUIFont" w:cs="AppleSystemUIFont"/>
          <w:lang w:val="fr-FR"/>
        </w:rPr>
        <w:t xml:space="preserve"> ______________</w:t>
      </w:r>
    </w:p>
    <w:p w14:paraId="1D17BE3B" w14:textId="77777777" w:rsidR="00B616D6" w:rsidRPr="00B616D6" w:rsidRDefault="00B616D6" w:rsidP="00B616D6">
      <w:pPr>
        <w:widowControl/>
        <w:numPr>
          <w:ilvl w:val="0"/>
          <w:numId w:val="3"/>
        </w:numPr>
        <w:adjustRightInd w:val="0"/>
        <w:ind w:left="0" w:firstLine="0"/>
        <w:rPr>
          <w:rFonts w:ascii="AppleSystemUIFont" w:eastAsiaTheme="minorHAnsi" w:hAnsi="AppleSystemUIFont" w:cs="AppleSystemUIFont"/>
        </w:rPr>
      </w:pPr>
      <w:r w:rsidRPr="00B616D6">
        <w:rPr>
          <w:rFonts w:ascii="AppleSystemUIFont" w:eastAsiaTheme="minorHAnsi" w:hAnsi="AppleSystemUIFont" w:cs="AppleSystemUIFont"/>
          <w:b/>
          <w:bCs/>
        </w:rPr>
        <w:t>Monto Entrega Inicial (30-35%):</w:t>
      </w:r>
      <w:r w:rsidRPr="00B616D6">
        <w:rPr>
          <w:rFonts w:ascii="AppleSystemUIFont" w:eastAsiaTheme="minorHAnsi" w:hAnsi="AppleSystemUIFont" w:cs="AppleSystemUIFont"/>
        </w:rPr>
        <w:t xml:space="preserve"> </w:t>
      </w:r>
      <w:r w:rsidRPr="00B616D6">
        <w:rPr>
          <w:rFonts w:ascii="AppleSystemUIFont" w:eastAsiaTheme="minorHAnsi" w:hAnsi="AppleSystemUIFont" w:cs="AppleSystemUIFont"/>
          <w:lang w:val="fr-FR"/>
        </w:rPr>
        <w:t>______________</w:t>
      </w:r>
      <w:r w:rsidRPr="00B616D6">
        <w:rPr>
          <w:rFonts w:ascii="AppleSystemUIFont" w:eastAsiaTheme="minorHAnsi" w:hAnsi="AppleSystemUIFont" w:cs="AppleSystemUIFont"/>
        </w:rPr>
        <w:t xml:space="preserve"> </w:t>
      </w:r>
      <w:r w:rsidRPr="00B616D6">
        <w:rPr>
          <w:rFonts w:ascii="AppleSystemUIFont" w:eastAsiaTheme="minorHAnsi" w:hAnsi="AppleSystemUIFont" w:cs="AppleSystemUIFont"/>
          <w:b/>
          <w:bCs/>
        </w:rPr>
        <w:t>Plazo Solicitado:</w:t>
      </w:r>
      <w:r w:rsidRPr="00B616D6">
        <w:rPr>
          <w:rFonts w:ascii="AppleSystemUIFont" w:eastAsiaTheme="minorHAnsi" w:hAnsi="AppleSystemUIFont" w:cs="AppleSystemUIFont"/>
        </w:rPr>
        <w:t xml:space="preserve"> [ ] 12 [ ] 24 [ ] 36 Meses</w:t>
      </w:r>
    </w:p>
    <w:p w14:paraId="32E9A73D" w14:textId="77777777" w:rsidR="00B616D6" w:rsidRPr="00B616D6" w:rsidRDefault="00B616D6" w:rsidP="00B616D6">
      <w:pPr>
        <w:widowControl/>
        <w:adjustRightInd w:val="0"/>
        <w:rPr>
          <w:rFonts w:ascii="AppleSystemUIFont" w:eastAsiaTheme="minorHAnsi" w:hAnsi="AppleSystemUIFont" w:cs="AppleSystemUIFont"/>
        </w:rPr>
      </w:pPr>
    </w:p>
    <w:p w14:paraId="48C1A5C7" w14:textId="120DAF76" w:rsidR="00B616D6" w:rsidRDefault="00B616D6" w:rsidP="00B616D6">
      <w:pPr>
        <w:widowControl/>
        <w:adjustRightInd w:val="0"/>
        <w:rPr>
          <w:rFonts w:ascii="AppleSystemUIFont" w:eastAsiaTheme="minorHAnsi" w:hAnsi="AppleSystemUIFont" w:cs="AppleSystemUIFont"/>
          <w:b/>
          <w:bCs/>
          <w:lang w:val="fr-FR"/>
        </w:rPr>
      </w:pPr>
      <w:r w:rsidRPr="00B616D6">
        <w:rPr>
          <w:rFonts w:ascii="AppleSystemUIFont" w:eastAsiaTheme="minorHAnsi" w:hAnsi="AppleSystemUIFont" w:cs="AppleSystemUIFont"/>
          <w:b/>
          <w:bCs/>
          <w:lang w:val="fr-FR"/>
        </w:rPr>
        <w:t>CHECKLIST REQUISITOS DOCUMENTALES (Sujeto a Verificación)</w:t>
      </w:r>
    </w:p>
    <w:p w14:paraId="3210FA5D" w14:textId="77777777" w:rsidR="00B616D6" w:rsidRPr="00B616D6" w:rsidRDefault="00B616D6" w:rsidP="00B616D6">
      <w:pPr>
        <w:widowControl/>
        <w:adjustRightInd w:val="0"/>
        <w:rPr>
          <w:rFonts w:ascii="AppleSystemUIFont" w:eastAsiaTheme="minorHAnsi" w:hAnsi="AppleSystemUIFont" w:cs="AppleSystemUIFont"/>
          <w:b/>
          <w:bCs/>
          <w:lang w:val="fr-FR"/>
        </w:rPr>
      </w:pPr>
    </w:p>
    <w:p w14:paraId="48019C3C" w14:textId="77777777" w:rsidR="00B616D6" w:rsidRPr="00B616D6" w:rsidRDefault="00B616D6" w:rsidP="00B616D6">
      <w:pPr>
        <w:widowControl/>
        <w:adjustRightInd w:val="0"/>
        <w:rPr>
          <w:rFonts w:ascii="AppleSystemUIFont" w:eastAsiaTheme="minorHAnsi" w:hAnsi="AppleSystemUIFont" w:cs="AppleSystemUIFont"/>
          <w:b/>
          <w:bCs/>
          <w:lang w:val="fr-FR"/>
        </w:rPr>
      </w:pPr>
      <w:r w:rsidRPr="00B616D6">
        <w:rPr>
          <w:rFonts w:ascii="AppleSystemUIFont" w:eastAsiaTheme="minorHAnsi" w:hAnsi="AppleSystemUIFont" w:cs="AppleSystemUIFont"/>
          <w:b/>
          <w:bCs/>
          <w:lang w:val="fr-FR"/>
        </w:rPr>
        <w:t>Para Personas Físicas (Particulares / Unipersonales):</w:t>
      </w:r>
    </w:p>
    <w:p w14:paraId="00D37494" w14:textId="77777777" w:rsidR="00B616D6" w:rsidRPr="00B616D6" w:rsidRDefault="00B616D6" w:rsidP="00B616D6">
      <w:pPr>
        <w:widowControl/>
        <w:numPr>
          <w:ilvl w:val="0"/>
          <w:numId w:val="4"/>
        </w:numPr>
        <w:adjustRightInd w:val="0"/>
        <w:ind w:left="0" w:firstLine="0"/>
        <w:rPr>
          <w:rFonts w:ascii="AppleSystemUIFont" w:eastAsiaTheme="minorHAnsi" w:hAnsi="AppleSystemUIFont" w:cs="AppleSystemUIFont"/>
          <w:lang w:val="fr-FR"/>
        </w:rPr>
      </w:pPr>
      <w:r w:rsidRPr="00B616D6">
        <w:rPr>
          <w:rFonts w:ascii="AppleSystemUIFont" w:eastAsiaTheme="minorHAnsi" w:hAnsi="AppleSystemUIFont" w:cs="AppleSystemUIFont"/>
          <w:lang w:val="fr-FR"/>
        </w:rPr>
        <w:t>Fotocopia de C.I. vigente del solicitante (y del cónyuge si corresponde).</w:t>
      </w:r>
    </w:p>
    <w:p w14:paraId="4B2C0FE1" w14:textId="77777777" w:rsidR="00B616D6" w:rsidRPr="00B616D6" w:rsidRDefault="00B616D6" w:rsidP="00B616D6">
      <w:pPr>
        <w:widowControl/>
        <w:numPr>
          <w:ilvl w:val="0"/>
          <w:numId w:val="4"/>
        </w:numPr>
        <w:adjustRightInd w:val="0"/>
        <w:ind w:left="0" w:firstLine="0"/>
        <w:rPr>
          <w:rFonts w:ascii="AppleSystemUIFont" w:eastAsiaTheme="minorHAnsi" w:hAnsi="AppleSystemUIFont" w:cs="AppleSystemUIFont"/>
          <w:lang w:val="fr-FR"/>
        </w:rPr>
      </w:pPr>
      <w:r w:rsidRPr="00B616D6">
        <w:rPr>
          <w:rFonts w:ascii="AppleSystemUIFont" w:eastAsiaTheme="minorHAnsi" w:hAnsi="AppleSystemUIFont" w:cs="AppleSystemUIFont"/>
          <w:lang w:val="fr-FR"/>
        </w:rPr>
        <w:t>Reporte de Crédito Completo (Equifax / Infocheck) con menos de 30 días de emisión.</w:t>
      </w:r>
    </w:p>
    <w:p w14:paraId="746A1AD4" w14:textId="77777777" w:rsidR="00B616D6" w:rsidRPr="00B616D6" w:rsidRDefault="00B616D6" w:rsidP="00B616D6">
      <w:pPr>
        <w:widowControl/>
        <w:numPr>
          <w:ilvl w:val="0"/>
          <w:numId w:val="4"/>
        </w:numPr>
        <w:adjustRightInd w:val="0"/>
        <w:ind w:left="0" w:firstLine="0"/>
        <w:rPr>
          <w:rFonts w:ascii="AppleSystemUIFont" w:eastAsiaTheme="minorHAnsi" w:hAnsi="AppleSystemUIFont" w:cs="AppleSystemUIFont"/>
          <w:lang w:val="fr-FR"/>
        </w:rPr>
      </w:pPr>
      <w:r w:rsidRPr="00B616D6">
        <w:rPr>
          <w:rFonts w:ascii="AppleSystemUIFont" w:eastAsiaTheme="minorHAnsi" w:hAnsi="AppleSystemUIFont" w:cs="AppleSystemUIFont"/>
          <w:lang w:val="fr-FR"/>
        </w:rPr>
        <w:t>Últimas seis (6) declaraciones juradas del IVA (Formulario 120).</w:t>
      </w:r>
    </w:p>
    <w:p w14:paraId="2594387E" w14:textId="77777777" w:rsidR="00B616D6" w:rsidRPr="00B616D6" w:rsidRDefault="00B616D6" w:rsidP="00B616D6">
      <w:pPr>
        <w:widowControl/>
        <w:numPr>
          <w:ilvl w:val="0"/>
          <w:numId w:val="4"/>
        </w:numPr>
        <w:adjustRightInd w:val="0"/>
        <w:ind w:left="0" w:firstLine="0"/>
        <w:rPr>
          <w:rFonts w:ascii="AppleSystemUIFont" w:eastAsiaTheme="minorHAnsi" w:hAnsi="AppleSystemUIFont" w:cs="AppleSystemUIFont"/>
          <w:lang w:val="fr-FR"/>
        </w:rPr>
      </w:pPr>
      <w:r w:rsidRPr="00B616D6">
        <w:rPr>
          <w:rFonts w:ascii="AppleSystemUIFont" w:eastAsiaTheme="minorHAnsi" w:hAnsi="AppleSystemUIFont" w:cs="AppleSystemUIFont"/>
          <w:lang w:val="fr-FR"/>
        </w:rPr>
        <w:t>Certificado de Cumplimiento Tributario (CCT) expedido por la DNIT.</w:t>
      </w:r>
    </w:p>
    <w:p w14:paraId="42480ED1" w14:textId="77777777" w:rsidR="00B616D6" w:rsidRPr="00B616D6" w:rsidRDefault="00B616D6" w:rsidP="00B616D6">
      <w:pPr>
        <w:widowControl/>
        <w:numPr>
          <w:ilvl w:val="0"/>
          <w:numId w:val="4"/>
        </w:numPr>
        <w:adjustRightInd w:val="0"/>
        <w:ind w:left="0" w:firstLine="0"/>
        <w:rPr>
          <w:rFonts w:ascii="AppleSystemUIFont" w:eastAsiaTheme="minorHAnsi" w:hAnsi="AppleSystemUIFont" w:cs="AppleSystemUIFont"/>
          <w:lang w:val="fr-FR"/>
        </w:rPr>
      </w:pPr>
      <w:r w:rsidRPr="00B616D6">
        <w:rPr>
          <w:rFonts w:ascii="AppleSystemUIFont" w:eastAsiaTheme="minorHAnsi" w:hAnsi="AppleSystemUIFont" w:cs="AppleSystemUIFont"/>
          <w:lang w:val="fr-FR"/>
        </w:rPr>
        <w:t>Manifestación de Bienes firmada con copias de Títulos de Inmuebles o Cédulas Verdes.</w:t>
      </w:r>
    </w:p>
    <w:p w14:paraId="4B5CDDA4" w14:textId="77777777" w:rsidR="00B616D6" w:rsidRDefault="00B616D6" w:rsidP="00B616D6">
      <w:pPr>
        <w:widowControl/>
        <w:adjustRightInd w:val="0"/>
        <w:rPr>
          <w:rFonts w:ascii="AppleSystemUIFont" w:eastAsiaTheme="minorHAnsi" w:hAnsi="AppleSystemUIFont" w:cs="AppleSystemUIFont"/>
          <w:b/>
          <w:bCs/>
          <w:lang w:val="fr-FR"/>
        </w:rPr>
      </w:pPr>
    </w:p>
    <w:p w14:paraId="616D47FB" w14:textId="506199FA" w:rsidR="00B616D6" w:rsidRPr="00B616D6" w:rsidRDefault="00B616D6" w:rsidP="00B616D6">
      <w:pPr>
        <w:widowControl/>
        <w:adjustRightInd w:val="0"/>
        <w:rPr>
          <w:rFonts w:ascii="AppleSystemUIFont" w:eastAsiaTheme="minorHAnsi" w:hAnsi="AppleSystemUIFont" w:cs="AppleSystemUIFont"/>
          <w:b/>
          <w:bCs/>
          <w:lang w:val="fr-FR"/>
        </w:rPr>
      </w:pPr>
      <w:r w:rsidRPr="00B616D6">
        <w:rPr>
          <w:rFonts w:ascii="AppleSystemUIFont" w:eastAsiaTheme="minorHAnsi" w:hAnsi="AppleSystemUIFont" w:cs="AppleSystemUIFont"/>
          <w:b/>
          <w:bCs/>
          <w:lang w:val="fr-FR"/>
        </w:rPr>
        <w:t>Para Personas Jurídicas (Empresas S.A. / S.R.L.):</w:t>
      </w:r>
    </w:p>
    <w:p w14:paraId="386F6324" w14:textId="77777777" w:rsidR="00B616D6" w:rsidRPr="00B616D6" w:rsidRDefault="00B616D6" w:rsidP="00B616D6">
      <w:pPr>
        <w:widowControl/>
        <w:numPr>
          <w:ilvl w:val="0"/>
          <w:numId w:val="5"/>
        </w:numPr>
        <w:adjustRightInd w:val="0"/>
        <w:ind w:left="0" w:firstLine="0"/>
        <w:rPr>
          <w:rFonts w:ascii="AppleSystemUIFont" w:eastAsiaTheme="minorHAnsi" w:hAnsi="AppleSystemUIFont" w:cs="AppleSystemUIFont"/>
          <w:lang w:val="fr-FR"/>
        </w:rPr>
      </w:pPr>
      <w:r w:rsidRPr="00B616D6">
        <w:rPr>
          <w:rFonts w:ascii="AppleSystemUIFont" w:eastAsiaTheme="minorHAnsi" w:hAnsi="AppleSystemUIFont" w:cs="AppleSystemUIFont"/>
          <w:lang w:val="fr-FR"/>
        </w:rPr>
        <w:t>Fotocopia de R.U.C. de la empresa y C.I. de los representantes firmantes.</w:t>
      </w:r>
    </w:p>
    <w:p w14:paraId="243B38B1" w14:textId="77777777" w:rsidR="00B616D6" w:rsidRPr="00B616D6" w:rsidRDefault="00B616D6" w:rsidP="00B616D6">
      <w:pPr>
        <w:widowControl/>
        <w:numPr>
          <w:ilvl w:val="0"/>
          <w:numId w:val="5"/>
        </w:numPr>
        <w:adjustRightInd w:val="0"/>
        <w:ind w:left="0" w:firstLine="0"/>
        <w:rPr>
          <w:rFonts w:ascii="AppleSystemUIFont" w:eastAsiaTheme="minorHAnsi" w:hAnsi="AppleSystemUIFont" w:cs="AppleSystemUIFont"/>
          <w:lang w:val="fr-FR"/>
        </w:rPr>
      </w:pPr>
      <w:r w:rsidRPr="00B616D6">
        <w:rPr>
          <w:rFonts w:ascii="AppleSystemUIFont" w:eastAsiaTheme="minorHAnsi" w:hAnsi="AppleSystemUIFont" w:cs="AppleSystemUIFont"/>
          <w:lang w:val="fr-FR"/>
        </w:rPr>
        <w:t>Reporte de Crédito (Equifax / Infocheck) de la empresa y de los socios garantes.</w:t>
      </w:r>
    </w:p>
    <w:p w14:paraId="0EFAA543" w14:textId="77777777" w:rsidR="00B616D6" w:rsidRPr="00B616D6" w:rsidRDefault="00B616D6" w:rsidP="00B616D6">
      <w:pPr>
        <w:widowControl/>
        <w:numPr>
          <w:ilvl w:val="0"/>
          <w:numId w:val="5"/>
        </w:numPr>
        <w:adjustRightInd w:val="0"/>
        <w:ind w:left="0" w:firstLine="0"/>
        <w:rPr>
          <w:rFonts w:ascii="AppleSystemUIFont" w:eastAsiaTheme="minorHAnsi" w:hAnsi="AppleSystemUIFont" w:cs="AppleSystemUIFont"/>
          <w:lang w:val="fr-FR"/>
        </w:rPr>
      </w:pPr>
      <w:r w:rsidRPr="00B616D6">
        <w:rPr>
          <w:rFonts w:ascii="AppleSystemUIFont" w:eastAsiaTheme="minorHAnsi" w:hAnsi="AppleSystemUIFont" w:cs="AppleSystemUIFont"/>
          <w:lang w:val="fr-FR"/>
        </w:rPr>
        <w:t>Últimas seis (6) declaraciones juradas del IVA (Formulario 120) de la empresa.</w:t>
      </w:r>
    </w:p>
    <w:p w14:paraId="40A2AF57" w14:textId="77777777" w:rsidR="00B616D6" w:rsidRPr="00B616D6" w:rsidRDefault="00B616D6" w:rsidP="00B616D6">
      <w:pPr>
        <w:widowControl/>
        <w:numPr>
          <w:ilvl w:val="0"/>
          <w:numId w:val="5"/>
        </w:numPr>
        <w:adjustRightInd w:val="0"/>
        <w:ind w:left="0" w:firstLine="0"/>
        <w:rPr>
          <w:rFonts w:ascii="AppleSystemUIFont" w:eastAsiaTheme="minorHAnsi" w:hAnsi="AppleSystemUIFont" w:cs="AppleSystemUIFont"/>
          <w:lang w:val="fr-FR"/>
        </w:rPr>
      </w:pPr>
      <w:r w:rsidRPr="00B616D6">
        <w:rPr>
          <w:rFonts w:ascii="AppleSystemUIFont" w:eastAsiaTheme="minorHAnsi" w:hAnsi="AppleSystemUIFont" w:cs="AppleSystemUIFont"/>
          <w:lang w:val="fr-FR"/>
        </w:rPr>
        <w:t>Balance General y Cuadro de Resultados de los dos (2) últimos ejercicios (Formulario 101/IRE).</w:t>
      </w:r>
    </w:p>
    <w:p w14:paraId="3C2D78B1" w14:textId="77777777" w:rsidR="00B616D6" w:rsidRPr="00B616D6" w:rsidRDefault="00B616D6" w:rsidP="00B616D6">
      <w:pPr>
        <w:widowControl/>
        <w:numPr>
          <w:ilvl w:val="0"/>
          <w:numId w:val="5"/>
        </w:numPr>
        <w:adjustRightInd w:val="0"/>
        <w:ind w:left="0" w:firstLine="0"/>
        <w:rPr>
          <w:rFonts w:ascii="AppleSystemUIFont" w:eastAsiaTheme="minorHAnsi" w:hAnsi="AppleSystemUIFont" w:cs="AppleSystemUIFont"/>
          <w:lang w:val="fr-FR"/>
        </w:rPr>
      </w:pPr>
      <w:r w:rsidRPr="00B616D6">
        <w:rPr>
          <w:rFonts w:ascii="AppleSystemUIFont" w:eastAsiaTheme="minorHAnsi" w:hAnsi="AppleSystemUIFont" w:cs="AppleSystemUIFont"/>
          <w:lang w:val="fr-FR"/>
        </w:rPr>
        <w:t>Certificado de Cumplimiento Tributario (CCT) corporativo vigente ante la DNIT.</w:t>
      </w:r>
    </w:p>
    <w:p w14:paraId="377C0135" w14:textId="77777777" w:rsidR="00B616D6" w:rsidRPr="00B616D6" w:rsidRDefault="00B616D6" w:rsidP="00B616D6">
      <w:pPr>
        <w:widowControl/>
        <w:numPr>
          <w:ilvl w:val="0"/>
          <w:numId w:val="5"/>
        </w:numPr>
        <w:adjustRightInd w:val="0"/>
        <w:ind w:left="0" w:firstLine="0"/>
        <w:rPr>
          <w:rFonts w:ascii="AppleSystemUIFont" w:eastAsiaTheme="minorHAnsi" w:hAnsi="AppleSystemUIFont" w:cs="AppleSystemUIFont"/>
          <w:lang w:val="fr-FR"/>
        </w:rPr>
      </w:pPr>
      <w:r w:rsidRPr="00B616D6">
        <w:rPr>
          <w:rFonts w:ascii="AppleSystemUIFont" w:eastAsiaTheme="minorHAnsi" w:hAnsi="AppleSystemUIFont" w:cs="AppleSystemUIFont"/>
          <w:lang w:val="fr-FR"/>
        </w:rPr>
        <w:t>Copia autenticada de la Escritura de Constitución y modificaciones inscriptas.</w:t>
      </w:r>
    </w:p>
    <w:p w14:paraId="2B471F1A" w14:textId="77777777" w:rsidR="00B616D6" w:rsidRPr="00B616D6" w:rsidRDefault="00B616D6" w:rsidP="00B616D6">
      <w:pPr>
        <w:widowControl/>
        <w:numPr>
          <w:ilvl w:val="0"/>
          <w:numId w:val="5"/>
        </w:numPr>
        <w:adjustRightInd w:val="0"/>
        <w:ind w:left="0" w:firstLine="0"/>
        <w:rPr>
          <w:rFonts w:ascii="AppleSystemUIFont" w:eastAsiaTheme="minorHAnsi" w:hAnsi="AppleSystemUIFont" w:cs="AppleSystemUIFont"/>
          <w:lang w:val="fr-FR"/>
        </w:rPr>
      </w:pPr>
      <w:r w:rsidRPr="00B616D6">
        <w:rPr>
          <w:rFonts w:ascii="AppleSystemUIFont" w:eastAsiaTheme="minorHAnsi" w:hAnsi="AppleSystemUIFont" w:cs="AppleSystemUIFont"/>
          <w:lang w:val="fr-FR"/>
        </w:rPr>
        <w:t>Copia del Acta de Asamblea de Autoridades vigentes y Acta de Directorio que autoriza el crédito.</w:t>
      </w:r>
    </w:p>
    <w:p w14:paraId="628101E8" w14:textId="77777777" w:rsidR="00B616D6" w:rsidRPr="00B616D6" w:rsidRDefault="00B616D6" w:rsidP="00B616D6">
      <w:pPr>
        <w:widowControl/>
        <w:adjustRightInd w:val="0"/>
        <w:rPr>
          <w:rFonts w:ascii="AppleSystemUIFont" w:eastAsiaTheme="minorHAnsi" w:hAnsi="AppleSystemUIFont" w:cs="AppleSystemUIFont"/>
          <w:lang w:val="fr-FR"/>
        </w:rPr>
      </w:pPr>
    </w:p>
    <w:p w14:paraId="25FB6144" w14:textId="77777777" w:rsidR="00B616D6" w:rsidRDefault="00B616D6" w:rsidP="00B616D6">
      <w:pPr>
        <w:widowControl/>
        <w:adjustRightInd w:val="0"/>
        <w:jc w:val="center"/>
        <w:rPr>
          <w:rFonts w:ascii="AppleSystemUIFont" w:eastAsiaTheme="minorHAnsi" w:hAnsi="AppleSystemUIFont" w:cs="AppleSystemUIFont"/>
          <w:b/>
          <w:bCs/>
          <w:lang w:val="fr-FR"/>
        </w:rPr>
      </w:pPr>
    </w:p>
    <w:p>
      <w:r>
        <w:rPr>
          <w:b/>
          <w:color w:val="FF0000"/>
        </w:rPr>
        <w:t>3. DECLARACIÓN JURADA SEPRELAD (Ley N° 1015/97 y Resolución SEPRELAD N° 196/2020)</w:t>
      </w:r>
    </w:p>
    <w:p>
      <w:r>
        <w:rPr>
          <w:b w:val="0"/>
          <w:color w:val="FF0000"/>
        </w:rPr>
        <w:t>- Origen de los Fondos (describir actividad económica que genera los ingresos): ____________________________</w:t>
      </w:r>
    </w:p>
    <w:p>
      <w:r>
        <w:rPr>
          <w:b w:val="0"/>
          <w:color w:val="FF0000"/>
        </w:rPr>
        <w:t>- ¿Es usted, o algún socio/director/representante, una Persona Expuesta Políticamente (PEP)?  [ ] SÍ   [ ] NO</w:t>
      </w:r>
    </w:p>
    <w:p>
      <w:r>
        <w:rPr>
          <w:b w:val="0"/>
          <w:color w:val="FF0000"/>
        </w:rPr>
        <w:t>- En caso de Persona Jurídica, identificación de Beneficiario(s) Final(es) (Resolución SEPRELAD N° 202/2020): ____________________________</w:t>
      </w:r>
    </w:p>
    <w:p>
      <w:r>
        <w:rPr>
          <w:b w:val="0"/>
          <w:color w:val="FF0000"/>
        </w:rPr>
      </w:r>
    </w:p>
    <w:p>
      <w:r>
        <w:rPr>
          <w:b/>
          <w:color w:val="FF0000"/>
        </w:rPr>
        <w:t>REQUISITOS ADICIONALES SEPRELAD A ADJUNTAR:</w:t>
      </w:r>
    </w:p>
    <w:p>
      <w:r>
        <w:rPr>
          <w:b w:val="0"/>
          <w:color w:val="FF0000"/>
        </w:rPr>
        <w:t>- Declaración Jurada de Origen de Fondos, firmada por el solicitante o representante legal.</w:t>
      </w:r>
    </w:p>
    <w:p>
      <w:r>
        <w:rPr>
          <w:b w:val="0"/>
          <w:color w:val="FF0000"/>
        </w:rPr>
        <w:t>- Declaración Jurada de Condición de Persona Expuesta Políticamente (PEP).</w:t>
      </w:r>
    </w:p>
    <w:p>
      <w:r>
        <w:rPr>
          <w:b w:val="0"/>
          <w:color w:val="FF0000"/>
        </w:rPr>
        <w:t>- Para Personas Jurídicas: Declaración de Beneficiarios Finales conforme a la Resolución SEPRELAD N° 202/2020.</w:t>
      </w:r>
    </w:p>
    <w:p>
      <w:r>
        <w:rPr>
          <w:b w:val="0"/>
          <w:color w:val="FF0000"/>
        </w:rPr>
      </w:r>
    </w:p>
    <w:p w14:paraId="0A331CD7" w14:textId="44AFC3E7" w:rsidR="00B616D6" w:rsidRPr="00B616D6" w:rsidRDefault="00B616D6" w:rsidP="00B616D6">
      <w:pPr>
        <w:widowControl/>
        <w:adjustRightInd w:val="0"/>
        <w:jc w:val="center"/>
        <w:rPr>
          <w:rFonts w:ascii="AppleSystemUIFont" w:eastAsiaTheme="minorHAnsi" w:hAnsi="AppleSystemUIFont" w:cs="AppleSystemUIFont"/>
          <w:lang w:val="fr-FR"/>
        </w:rPr>
      </w:pPr>
      <w:r w:rsidRPr="00B616D6">
        <w:rPr>
          <w:rFonts w:ascii="AppleSystemUIFont" w:eastAsiaTheme="minorHAnsi" w:hAnsi="AppleSystemUIFont" w:cs="AppleSystemUIFont"/>
          <w:b/>
          <w:bCs/>
          <w:lang w:val="fr-FR"/>
        </w:rPr>
        <w:t>Declaración Jurada:</w:t>
      </w:r>
      <w:r w:rsidRPr="00B616D6">
        <w:rPr>
          <w:rFonts w:ascii="AppleSystemUIFont" w:eastAsiaTheme="minorHAnsi" w:hAnsi="AppleSystemUIFont" w:cs="AppleSystemUIFont"/>
          <w:lang w:val="fr-FR"/>
        </w:rPr>
        <w:t xml:space="preserve"> Autorizo expresa e irrevocablemente a la empresa General Group SA a realizar las verificaciones comerciales, tributarias y crediticias pertinentes en bases de datos públicas o privadas de la República del Paraguay.</w:t>
      </w:r>
    </w:p>
    <w:p w14:paraId="65E62BBC" w14:textId="77777777" w:rsidR="00B616D6" w:rsidRPr="00B616D6" w:rsidRDefault="00B616D6" w:rsidP="00B616D6">
      <w:pPr>
        <w:widowControl/>
        <w:adjustRightInd w:val="0"/>
        <w:jc w:val="center"/>
        <w:rPr>
          <w:rFonts w:ascii="AppleSystemUIFont" w:eastAsiaTheme="minorHAnsi" w:hAnsi="AppleSystemUIFont" w:cs="AppleSystemUIFont"/>
          <w:lang w:val="fr-FR"/>
        </w:rPr>
      </w:pPr>
      <w:r w:rsidRPr="00B616D6">
        <w:rPr>
          <w:rFonts w:ascii="AppleSystemUIFont" w:eastAsiaTheme="minorHAnsi" w:hAnsi="AppleSystemUIFont" w:cs="AppleSystemUIFont"/>
          <w:b/>
          <w:bCs/>
          <w:lang w:val="fr-FR"/>
        </w:rPr>
        <w:t>Firma del Solicitante / Representante Legal:</w:t>
      </w:r>
      <w:r w:rsidRPr="00B616D6">
        <w:rPr>
          <w:rFonts w:ascii="AppleSystemUIFont" w:eastAsiaTheme="minorHAnsi" w:hAnsi="AppleSystemUIFont" w:cs="AppleSystemUIFont"/>
          <w:lang w:val="fr-FR"/>
        </w:rPr>
        <w:t xml:space="preserve"> _________________________________</w:t>
      </w:r>
    </w:p>
    <w:p w14:paraId="55647423" w14:textId="68F00FA8" w:rsidR="00961096" w:rsidRPr="00B616D6" w:rsidRDefault="00B616D6" w:rsidP="00B616D6">
      <w:pPr>
        <w:widowControl/>
        <w:adjustRightInd w:val="0"/>
        <w:jc w:val="center"/>
        <w:rPr>
          <w:rFonts w:ascii="AppleSystemUIFont" w:eastAsiaTheme="minorHAnsi" w:hAnsi="AppleSystemUIFont" w:cs="AppleSystemUIFont"/>
          <w:lang w:val="fr-FR"/>
        </w:rPr>
        <w:sectPr w:rsidR="00961096" w:rsidRPr="00B616D6" w:rsidSect="00655194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10" w:h="16840"/>
          <w:pgMar w:top="1480" w:right="566" w:bottom="280" w:left="425" w:header="458" w:footer="0" w:gutter="0"/>
          <w:pgNumType w:start="1"/>
          <w:cols w:space="720"/>
          <w:titlePg/>
          <w:docGrid w:linePitch="299"/>
        </w:sectPr>
      </w:pPr>
      <w:r w:rsidRPr="00B616D6">
        <w:rPr>
          <w:rFonts w:ascii="AppleSystemUIFont" w:eastAsiaTheme="minorHAnsi" w:hAnsi="AppleSystemUIFont" w:cs="AppleSystemUIFont"/>
          <w:b/>
          <w:bCs/>
          <w:lang w:val="fr-FR"/>
        </w:rPr>
        <w:t>Aclaración de Firma / C.I. N°:</w:t>
      </w:r>
      <w:r w:rsidRPr="00B616D6">
        <w:rPr>
          <w:rFonts w:ascii="AppleSystemUIFont" w:eastAsiaTheme="minorHAnsi" w:hAnsi="AppleSystemUIFont" w:cs="AppleSystemUIFont"/>
          <w:lang w:val="fr-FR"/>
        </w:rPr>
        <w:t xml:space="preserve"> _________________________________________</w:t>
      </w:r>
    </w:p>
    <w:p w14:paraId="5D56DCE0" w14:textId="77777777" w:rsidR="00961096" w:rsidRPr="00B616D6" w:rsidRDefault="00961096" w:rsidP="00B616D6">
      <w:pPr>
        <w:pStyle w:val="Corpsdetexte"/>
        <w:ind w:left="0"/>
        <w:rPr>
          <w:b/>
          <w:sz w:val="9"/>
          <w:lang w:val="fr-FR"/>
        </w:rPr>
        <w:sectPr w:rsidR="00961096" w:rsidRPr="00B616D6">
          <w:type w:val="continuous"/>
          <w:pgSz w:w="11910" w:h="16840"/>
          <w:pgMar w:top="1480" w:right="566" w:bottom="280" w:left="425" w:header="458" w:footer="0" w:gutter="0"/>
          <w:cols w:space="720"/>
        </w:sectPr>
      </w:pPr>
    </w:p>
    <w:p w14:paraId="519D4569" w14:textId="77777777" w:rsidR="00B616D6" w:rsidRPr="00B616D6" w:rsidRDefault="00B616D6">
      <w:pPr>
        <w:pStyle w:val="Corpsdetexte"/>
        <w:spacing w:before="147"/>
        <w:ind w:left="0"/>
        <w:rPr>
          <w:b/>
          <w:sz w:val="20"/>
          <w:lang w:val="fr-FR"/>
        </w:rPr>
      </w:pPr>
    </w:p>
    <w:sectPr w:rsidR="00B616D6" w:rsidRPr="00B616D6">
      <w:pgSz w:w="11910" w:h="16840"/>
      <w:pgMar w:top="1480" w:right="566" w:bottom="280" w:left="425" w:header="45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E73BBA2" w14:textId="77777777" w:rsidR="00EC191A" w:rsidRDefault="00EC191A">
      <w:r>
        <w:separator/>
      </w:r>
    </w:p>
  </w:endnote>
  <w:endnote w:type="continuationSeparator" w:id="0">
    <w:p w14:paraId="2FD9BFC8" w14:textId="77777777" w:rsidR="00EC191A" w:rsidRDefault="00EC19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F5FCAC" w14:textId="77777777" w:rsidR="000B14D9" w:rsidRDefault="000B14D9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3E44637" w14:textId="77777777" w:rsidR="000B14D9" w:rsidRDefault="000B14D9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FDA869" w14:textId="77777777" w:rsidR="000B14D9" w:rsidRDefault="000B14D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04CF0E0" w14:textId="77777777" w:rsidR="00EC191A" w:rsidRDefault="00EC191A">
      <w:r>
        <w:separator/>
      </w:r>
    </w:p>
  </w:footnote>
  <w:footnote w:type="continuationSeparator" w:id="0">
    <w:p w14:paraId="26A63316" w14:textId="77777777" w:rsidR="00EC191A" w:rsidRDefault="00EC19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142A9C" w14:textId="77777777" w:rsidR="000B14D9" w:rsidRDefault="000B14D9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52453E" w14:textId="155B424C" w:rsidR="00961096" w:rsidRDefault="00961096">
    <w:pPr>
      <w:pStyle w:val="Corpsdetexte"/>
      <w:spacing w:before="0" w:line="14" w:lineRule="auto"/>
      <w:ind w:left="0"/>
      <w:rPr>
        <w:sz w:val="20"/>
      </w:rPr>
    </w:pPr>
  </w:p>
  <w:p w14:paraId="690B2C35" w14:textId="77777777" w:rsidR="000B14D9" w:rsidRDefault="000B14D9">
    <w:pPr>
      <w:pStyle w:val="Corpsdetexte"/>
      <w:spacing w:before="0" w:line="14" w:lineRule="auto"/>
      <w:ind w:left="0"/>
      <w:rPr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1BFFE66" w14:textId="77777777" w:rsidR="00655194" w:rsidRDefault="00655194" w:rsidP="00655194">
    <w:pPr>
      <w:pStyle w:val="En-tte"/>
      <w:rPr>
        <w:lang w:val="fr-FR"/>
      </w:rPr>
    </w:pPr>
    <w:r>
      <w:rPr>
        <w:noProof/>
        <w:sz w:val="20"/>
      </w:rPr>
      <w:drawing>
        <wp:anchor distT="0" distB="0" distL="0" distR="0" simplePos="0" relativeHeight="487369216" behindDoc="1" locked="0" layoutInCell="1" allowOverlap="1" wp14:anchorId="79EDCCBC" wp14:editId="32D44474">
          <wp:simplePos x="0" y="0"/>
          <wp:positionH relativeFrom="page">
            <wp:posOffset>5243195</wp:posOffset>
          </wp:positionH>
          <wp:positionV relativeFrom="page">
            <wp:posOffset>370989</wp:posOffset>
          </wp:positionV>
          <wp:extent cx="1433033" cy="340659"/>
          <wp:effectExtent l="0" t="0" r="2540" b="2540"/>
          <wp:wrapNone/>
          <wp:docPr id="24" name="Image 24" descr="Une image contenant logo, Police, Graphique, symbole&#10;&#10;Description générée automatiquement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Une image contenant logo, Police, Graphique, symbole&#10;&#10;Description générée automatiquement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33033" cy="34065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73D40">
      <w:rPr>
        <w:lang w:val="fr-FR"/>
      </w:rPr>
      <w:t>General Group SA tu unico distribuidor oficial  de la ma</w:t>
    </w:r>
    <w:r>
      <w:rPr>
        <w:lang w:val="fr-FR"/>
      </w:rPr>
      <w:t>rca STDW&amp;Rockies</w:t>
    </w:r>
  </w:p>
  <w:p w14:paraId="3D8F4CF2" w14:textId="77777777" w:rsidR="00655194" w:rsidRDefault="00655194" w:rsidP="00655194">
    <w:pPr>
      <w:pStyle w:val="En-tte"/>
      <w:rPr>
        <w:lang w:val="fr-FR"/>
      </w:rPr>
    </w:pPr>
    <w:r>
      <w:rPr>
        <w:lang w:val="fr-FR"/>
      </w:rPr>
      <w:t>Parque industrial Santa Monica 7220 Hernandarias</w:t>
    </w:r>
  </w:p>
  <w:p w14:paraId="3D87BB1B" w14:textId="77777777" w:rsidR="00655194" w:rsidRDefault="00655194" w:rsidP="00655194">
    <w:pPr>
      <w:pStyle w:val="En-tte"/>
      <w:rPr>
        <w:lang w:val="fr-FR"/>
      </w:rPr>
    </w:pPr>
    <w:r>
      <w:rPr>
        <w:lang w:val="fr-FR"/>
      </w:rPr>
      <w:t>Whatsapp +33 665 52 70 52</w:t>
    </w:r>
  </w:p>
  <w:p w14:paraId="1B21C776" w14:textId="77777777" w:rsidR="00655194" w:rsidRPr="00473D40" w:rsidRDefault="00655194" w:rsidP="00655194">
    <w:pPr>
      <w:pStyle w:val="En-tte"/>
      <w:rPr>
        <w:lang w:val="fr-FR"/>
      </w:rPr>
    </w:pPr>
    <w:r>
      <w:rPr>
        <w:lang w:val="fr-FR"/>
      </w:rPr>
      <w:t>Télefono : +595 982 485 285</w:t>
    </w:r>
  </w:p>
  <w:p w14:paraId="066069C1" w14:textId="77777777" w:rsidR="00655194" w:rsidRDefault="0065519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31FB1BFD"/>
    <w:multiLevelType w:val="hybridMultilevel"/>
    <w:tmpl w:val="1D98903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65264D"/>
    <w:multiLevelType w:val="hybridMultilevel"/>
    <w:tmpl w:val="3258A1C0"/>
    <w:lvl w:ilvl="0" w:tplc="D0ACF2FC">
      <w:start w:val="1"/>
      <w:numFmt w:val="decimal"/>
      <w:lvlText w:val="%1."/>
      <w:lvlJc w:val="left"/>
      <w:pPr>
        <w:ind w:left="103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B90574C"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2" w:tplc="7346DC36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3" w:tplc="9B243ADE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4" w:tplc="DA50C800">
      <w:numFmt w:val="bullet"/>
      <w:lvlText w:val="•"/>
      <w:lvlJc w:val="left"/>
      <w:pPr>
        <w:ind w:left="4989" w:hanging="360"/>
      </w:pPr>
      <w:rPr>
        <w:rFonts w:hint="default"/>
        <w:lang w:val="en-US" w:eastAsia="en-US" w:bidi="ar-SA"/>
      </w:rPr>
    </w:lvl>
    <w:lvl w:ilvl="5" w:tplc="1E005DFE">
      <w:numFmt w:val="bullet"/>
      <w:lvlText w:val="•"/>
      <w:lvlJc w:val="left"/>
      <w:pPr>
        <w:ind w:left="5977" w:hanging="360"/>
      </w:pPr>
      <w:rPr>
        <w:rFonts w:hint="default"/>
        <w:lang w:val="en-US" w:eastAsia="en-US" w:bidi="ar-SA"/>
      </w:rPr>
    </w:lvl>
    <w:lvl w:ilvl="6" w:tplc="5964E97C">
      <w:numFmt w:val="bullet"/>
      <w:lvlText w:val="•"/>
      <w:lvlJc w:val="left"/>
      <w:pPr>
        <w:ind w:left="6964" w:hanging="360"/>
      </w:pPr>
      <w:rPr>
        <w:rFonts w:hint="default"/>
        <w:lang w:val="en-US" w:eastAsia="en-US" w:bidi="ar-SA"/>
      </w:rPr>
    </w:lvl>
    <w:lvl w:ilvl="7" w:tplc="FC54D4AC">
      <w:numFmt w:val="bullet"/>
      <w:lvlText w:val="•"/>
      <w:lvlJc w:val="left"/>
      <w:pPr>
        <w:ind w:left="7952" w:hanging="360"/>
      </w:pPr>
      <w:rPr>
        <w:rFonts w:hint="default"/>
        <w:lang w:val="en-US" w:eastAsia="en-US" w:bidi="ar-SA"/>
      </w:rPr>
    </w:lvl>
    <w:lvl w:ilvl="8" w:tplc="769CA4FC">
      <w:numFmt w:val="bullet"/>
      <w:lvlText w:val="•"/>
      <w:lvlJc w:val="left"/>
      <w:pPr>
        <w:ind w:left="8939" w:hanging="360"/>
      </w:pPr>
      <w:rPr>
        <w:rFonts w:hint="default"/>
        <w:lang w:val="en-US" w:eastAsia="en-US" w:bidi="ar-SA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1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096"/>
    <w:rsid w:val="000B14D9"/>
    <w:rsid w:val="00655194"/>
    <w:rsid w:val="00760083"/>
    <w:rsid w:val="00961096"/>
    <w:rsid w:val="00B616D6"/>
    <w:rsid w:val="00D33C53"/>
    <w:rsid w:val="00EC1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P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590C555"/>
  <w15:docId w15:val="{2C0C1B00-86C8-5F49-A853-0AE6078E6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Titre1">
    <w:name w:val="heading 1"/>
    <w:basedOn w:val="Normal"/>
    <w:uiPriority w:val="9"/>
    <w:qFormat/>
    <w:pPr>
      <w:spacing w:before="138"/>
      <w:ind w:left="129"/>
      <w:jc w:val="center"/>
      <w:outlineLvl w:val="0"/>
    </w:pPr>
    <w:rPr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pPr>
      <w:spacing w:before="36"/>
      <w:ind w:left="1034"/>
    </w:pPr>
    <w:rPr>
      <w:sz w:val="24"/>
      <w:szCs w:val="24"/>
    </w:rPr>
  </w:style>
  <w:style w:type="paragraph" w:styleId="Titre">
    <w:name w:val="Title"/>
    <w:basedOn w:val="Normal"/>
    <w:uiPriority w:val="10"/>
    <w:qFormat/>
    <w:pPr>
      <w:spacing w:before="4" w:line="413" w:lineRule="exact"/>
      <w:ind w:left="2" w:right="2"/>
      <w:jc w:val="center"/>
    </w:pPr>
    <w:rPr>
      <w:b/>
      <w:bCs/>
      <w:sz w:val="36"/>
      <w:szCs w:val="36"/>
    </w:rPr>
  </w:style>
  <w:style w:type="paragraph" w:styleId="Paragraphedeliste">
    <w:name w:val="List Paragraph"/>
    <w:basedOn w:val="Normal"/>
    <w:uiPriority w:val="1"/>
    <w:qFormat/>
    <w:pPr>
      <w:spacing w:before="36"/>
      <w:ind w:left="1034" w:hanging="360"/>
    </w:pPr>
  </w:style>
  <w:style w:type="paragraph" w:customStyle="1" w:styleId="TableParagraph">
    <w:name w:val="Table Paragraph"/>
    <w:basedOn w:val="Normal"/>
    <w:uiPriority w:val="1"/>
    <w:qFormat/>
    <w:pPr>
      <w:spacing w:line="244" w:lineRule="exact"/>
      <w:ind w:left="110"/>
      <w:jc w:val="center"/>
    </w:pPr>
  </w:style>
  <w:style w:type="paragraph" w:styleId="En-tte">
    <w:name w:val="header"/>
    <w:basedOn w:val="Normal"/>
    <w:link w:val="En-tteCar"/>
    <w:uiPriority w:val="99"/>
    <w:unhideWhenUsed/>
    <w:rsid w:val="00655194"/>
    <w:pPr>
      <w:tabs>
        <w:tab w:val="center" w:pos="4513"/>
        <w:tab w:val="right" w:pos="9026"/>
      </w:tabs>
    </w:pPr>
  </w:style>
  <w:style w:type="character" w:customStyle="1" w:styleId="En-tteCar">
    <w:name w:val="En-tête Car"/>
    <w:basedOn w:val="Policepardfaut"/>
    <w:link w:val="En-tte"/>
    <w:uiPriority w:val="99"/>
    <w:rsid w:val="00655194"/>
    <w:rPr>
      <w:rFonts w:ascii="Times New Roman" w:eastAsia="Times New Roman" w:hAnsi="Times New Roman" w:cs="Times New Roman"/>
    </w:rPr>
  </w:style>
  <w:style w:type="paragraph" w:styleId="Pieddepage">
    <w:name w:val="footer"/>
    <w:basedOn w:val="Normal"/>
    <w:link w:val="PieddepageCar"/>
    <w:uiPriority w:val="99"/>
    <w:unhideWhenUsed/>
    <w:rsid w:val="00655194"/>
    <w:pPr>
      <w:tabs>
        <w:tab w:val="center" w:pos="4513"/>
        <w:tab w:val="right" w:pos="902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5519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354</Words>
  <Characters>1953</Characters>
  <Application>Microsoft Office Word</Application>
  <DocSecurity>0</DocSecurity>
  <Lines>16</Lines>
  <Paragraphs>4</Paragraphs>
  <ScaleCrop>false</ScaleCrop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remi</cp:lastModifiedBy>
  <cp:revision>3</cp:revision>
  <cp:lastPrinted>2026-07-20T12:14:00Z</cp:lastPrinted>
  <dcterms:created xsi:type="dcterms:W3CDTF">2026-07-20T12:14:00Z</dcterms:created>
  <dcterms:modified xsi:type="dcterms:W3CDTF">2026-07-20T12:15:00Z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2026-02-12T00:00:00Z</vt:filetime>
  </property>
  <property fmtid="{D5CDD505-2E9C-101B-9397-08002B2CF9AE}" pid="3" name="Creator">
    <vt:lpwstr>Word</vt:lpwstr>
  </property>
  <property fmtid="{D5CDD505-2E9C-101B-9397-08002B2CF9AE}" pid="4" name="LastSaved">
    <vt:filetime>2026-05-05T00:00:00Z</vt:filetime>
  </property>
  <property fmtid="{D5CDD505-2E9C-101B-9397-08002B2CF9AE}" pid="5" name="Producer">
    <vt:lpwstr>macOS Version 26.2 (Build 25C56) Quartz PDFContext</vt:lpwstr>
  </property>
</Properties>
</file>